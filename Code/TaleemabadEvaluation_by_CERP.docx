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1 -->
  <w:body>
    <w:p>
      <w:pPr>
        <w:jc w:val="center"/>
      </w:pPr>
      <w:r>
        <w:rPr>
          <w:b/>
          <w:bCs/>
          <w:color w:val="000000"/>
          <w:sz w:val="38"/>
          <w:szCs w:val="38"/>
        </w:rPr>
        <w:t>Taleemabad Evaluation by CERP Analytics</w:t>
      </w:r>
    </w:p>
    <w:p>
      <w:pPr>
        <w:spacing w:before="240" w:after="240"/>
        <w:jc w:val="both"/>
      </w:pPr>
    </w:p>
    <w:p>
      <w:pPr>
        <w:spacing w:before="240" w:after="240"/>
        <w:jc w:val="both"/>
      </w:pPr>
      <w:r>
        <w:rPr>
          <w:color w:val="000000"/>
          <w:sz w:val="30"/>
          <w:szCs w:val="30"/>
        </w:rPr>
        <w:t>Table of contents</w:t>
      </w:r>
    </w:p>
    <w:p>
      <w:pPr>
        <w:numPr>
          <w:ilvl w:val="0"/>
          <w:numId w:val="1"/>
        </w:numPr>
        <w:spacing w:before="240"/>
        <w:ind w:left="720" w:hanging="388"/>
        <w:jc w:val="both"/>
      </w:pPr>
      <w:r>
        <w:t>Background</w:t>
      </w:r>
    </w:p>
    <w:p>
      <w:pPr>
        <w:numPr>
          <w:ilvl w:val="0"/>
          <w:numId w:val="1"/>
        </w:numPr>
        <w:ind w:left="720" w:hanging="388"/>
        <w:jc w:val="both"/>
      </w:pPr>
      <w:r>
        <w:t>Taleemabad’s Evaluation</w:t>
      </w:r>
      <w:r>
        <w:br/>
      </w:r>
      <w:r>
        <w:t>2.1. Instruments and Data Collection</w:t>
      </w:r>
      <w:r>
        <w:br/>
      </w:r>
      <w:r>
        <w:t>2.2. Sampling and Measurement</w:t>
      </w:r>
      <w:r>
        <w:br/>
      </w:r>
      <w:r>
        <w:t>2.3. Summary of Results</w:t>
      </w:r>
      <w:r>
        <w:br/>
      </w:r>
      <w:r>
        <w:t>2.3.1. ASER Grades 1 - 3</w:t>
      </w:r>
      <w:r>
        <w:br/>
      </w:r>
      <w:r>
        <w:t>2.3.2. ASER Grades 4 - 5</w:t>
      </w:r>
      <w:r>
        <w:br/>
      </w:r>
      <w:r>
        <w:t>2.3.3. MELQO</w:t>
      </w:r>
    </w:p>
    <w:p>
      <w:pPr>
        <w:numPr>
          <w:ilvl w:val="0"/>
          <w:numId w:val="1"/>
        </w:numPr>
        <w:ind w:left="720" w:hanging="388"/>
        <w:jc w:val="both"/>
      </w:pPr>
      <w:r>
        <w:t>Analyses by CERP</w:t>
      </w:r>
      <w:r>
        <w:br/>
      </w:r>
      <w:r>
        <w:t>3.1. Data Management</w:t>
      </w:r>
      <w:r>
        <w:br/>
      </w:r>
      <w:r>
        <w:t>3.2. Balance Test 3.3. School Level Analysis</w:t>
      </w:r>
      <w:r>
        <w:br/>
      </w:r>
      <w:r>
        <w:t>3.3.1. ASER Grades 1 - 3</w:t>
      </w:r>
      <w:r>
        <w:br/>
      </w:r>
      <w:r>
        <w:t>3.3.2. ASER Grades 4 - 5</w:t>
      </w:r>
      <w:r>
        <w:br/>
      </w:r>
      <w:r>
        <w:t>3.3.3. MELQO</w:t>
      </w:r>
      <w:r>
        <w:br/>
      </w:r>
      <w:r>
        <w:t>3.4. School Level Analysis using Truncated Sample</w:t>
      </w:r>
      <w:r>
        <w:br/>
      </w:r>
      <w:r>
        <w:t>3.4.1. ASER Grades 1 - 3</w:t>
      </w:r>
      <w:r>
        <w:br/>
      </w:r>
      <w:r>
        <w:t>3.4.2. ASER Grades 4 - 5</w:t>
      </w:r>
      <w:r>
        <w:br/>
      </w:r>
      <w:r>
        <w:t>3.4.3. MELQO</w:t>
      </w:r>
    </w:p>
    <w:p>
      <w:pPr>
        <w:numPr>
          <w:ilvl w:val="0"/>
          <w:numId w:val="1"/>
        </w:numPr>
        <w:ind w:left="720" w:hanging="388"/>
        <w:jc w:val="both"/>
      </w:pPr>
      <w:r>
        <w:t>Limitations</w:t>
      </w:r>
    </w:p>
    <w:p>
      <w:pPr>
        <w:numPr>
          <w:ilvl w:val="0"/>
          <w:numId w:val="1"/>
        </w:numPr>
        <w:spacing w:after="240"/>
        <w:ind w:left="720" w:hanging="388"/>
        <w:jc w:val="both"/>
        <w:sectPr>
          <w:pgMar w:header="708" w:footer="708"/>
          <w:cols w:space="708"/>
        </w:sectPr>
      </w:pPr>
      <w:r>
        <w:t>Conclusion</w:t>
      </w:r>
      <w:r>
        <w:br/>
      </w:r>
      <w:r>
        <w:t>Appendix A: Student Level Analysis</w:t>
      </w:r>
      <w:r>
        <w:br/>
      </w:r>
      <w:r>
        <w:t>Appendix B: Top Performing Schools</w:t>
      </w:r>
    </w:p>
    <w:p>
      <w:pPr>
        <w:spacing w:before="240" w:after="240"/>
        <w:jc w:val="both"/>
      </w:pPr>
      <w:r>
        <w:rPr>
          <w:b/>
          <w:bCs/>
        </w:rPr>
        <w:t>1. Background</w:t>
      </w:r>
    </w:p>
    <w:p>
      <w:pPr>
        <w:spacing w:before="240" w:after="240"/>
        <w:jc w:val="both"/>
      </w:pPr>
      <w:r>
        <w:t>Taleemabad has collaborated with CERP for an external validation of their internal assessments. For this purpose, CERP has carried out an audit using the existing data that Taleemabad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Taleemabad’s impact on educational outcomes.</w:t>
      </w:r>
    </w:p>
    <w:p>
      <w:pPr>
        <w:spacing w:before="240" w:after="240"/>
        <w:jc w:val="both"/>
      </w:pPr>
      <w:r>
        <w:t>Taleemabad,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pPr>
        <w:spacing w:before="240" w:after="240"/>
        <w:jc w:val="both"/>
      </w:pPr>
      <w:r>
        <w:rPr>
          <w:b/>
          <w:bCs/>
        </w:rPr>
        <w:t>2. Taleemabad’s Evaluation</w:t>
      </w:r>
    </w:p>
    <w:p>
      <w:pPr>
        <w:spacing w:before="240" w:after="240"/>
        <w:jc w:val="both"/>
      </w:pPr>
      <w:r>
        <w:t>The primary objective of the evaluation conducted by Taleemabad was to discern the effectiveness of its offerings. The evaluation was conducted through third-party standardized assessments of student learning outcomes and class observations on both Taleemabad schools and comparable “control” schools.</w:t>
      </w:r>
    </w:p>
    <w:p>
      <w:pPr>
        <w:spacing w:before="240" w:after="240"/>
        <w:jc w:val="both"/>
      </w:pPr>
      <w:r>
        <w:rPr>
          <w:b/>
          <w:bCs/>
        </w:rPr>
        <w:t>2.1. Instruments and Data Collection</w:t>
      </w:r>
    </w:p>
    <w:p>
      <w:pPr>
        <w:spacing w:before="240" w:after="240"/>
        <w:jc w:val="both"/>
      </w:pPr>
      <w:r>
        <w:t>Taleemabad administered the assessments using globally renowned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pPr>
        <w:spacing w:before="240" w:after="240"/>
        <w:jc w:val="both"/>
      </w:pPr>
      <w:r>
        <w:t>In the pre-primary grades, Taleemabad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Lastly, motor skills are observed through pupils’ ability to replicate shapes presented on paper, highlighting their levels of skill development.</w:t>
      </w:r>
    </w:p>
    <w:p>
      <w:pPr>
        <w:spacing w:before="240" w:after="240"/>
        <w:jc w:val="both"/>
      </w:pPr>
      <w:r>
        <w:t>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w:t>
      </w:r>
    </w:p>
    <w:p>
      <w:pPr>
        <w:spacing w:before="240" w:after="240"/>
        <w:jc w:val="both"/>
      </w:pPr>
      <w:r>
        <w:rPr>
          <w:b/>
          <w:bCs/>
        </w:rPr>
        <w:t>2.2. Sampling and Measurement</w:t>
      </w:r>
    </w:p>
    <w:p>
      <w:pPr>
        <w:spacing w:before="240" w:after="240"/>
        <w:jc w:val="both"/>
      </w:pPr>
      <w:r>
        <w:t>Taleemabad employed a two-step sampling strategy. First, using a random sampling method, approximately 30 schools were chosen at random for the experimental group from Taleemabad’s extensive network of 140 schools. This was then followed by a selection of nearby non-Taleemabad schools as controls. The control schools are deliberately chosen based on their close geographical proximity to the treatment schools that are subscribed to the Taleemabad program.</w:t>
      </w:r>
    </w:p>
    <w:p>
      <w:pPr>
        <w:spacing w:before="240" w:after="240"/>
        <w:jc w:val="both"/>
      </w:pPr>
      <w:r>
        <w:t>Some of the experimental schools that were randomly chosen at baseline exited the Taleemabad program. Hence, these schools were replaced by comparable schools for the endline assessment. Consequently, the evaluation focused on differences between the treatment and control groups at both baseline and endline, presenting these differences in terms of standard deviations of the control group and later utilizing the metric of Learning Adjusted Years of Schooling (LAYS). The assessments, specifically ASER administered to grades 1-3 and 4-5, utilized a consistent metric across waves as detailed below:</w:t>
      </w:r>
    </w:p>
    <w:p>
      <w:pPr>
        <w:spacing w:before="0" w:after="0"/>
        <w:ind w:left="0" w:right="0"/>
        <w:jc w:val="center"/>
      </w:pPr>
      <w:r>
        <w:rPr>
          <w:strike w:val="0"/>
          <w:u w:val="none"/>
        </w:rPr>
        <w:drawing>
          <wp:inline>
            <wp:extent cx="5715000" cy="1331650"/>
            <wp:docPr id="100001" name=""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1827" name=""/>
                    <pic:cNvPicPr>
                      <a:picLocks noChangeAspect="1"/>
                    </pic:cNvPicPr>
                  </pic:nvPicPr>
                  <pic:blipFill>
                    <a:blip xmlns:r="http://schemas.openxmlformats.org/officeDocument/2006/relationships" r:embed="rId4"/>
                    <a:stretch>
                      <a:fillRect/>
                    </a:stretch>
                  </pic:blipFill>
                  <pic:spPr>
                    <a:xfrm>
                      <a:off x="0" y="0"/>
                      <a:ext cx="5715000" cy="1331650"/>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1: Metric used for analysing ASER Grades 1 - 3 and ASER Grades 4 - 5 </w:t>
      </w:r>
    </w:p>
    <w:p>
      <w:pPr>
        <w:spacing w:before="240" w:after="240"/>
        <w:jc w:val="both"/>
      </w:pPr>
      <w:r>
        <w:rPr>
          <w:b/>
          <w:bCs/>
        </w:rPr>
        <w:t>2.3. Summary of Results</w:t>
      </w:r>
    </w:p>
    <w:p>
      <w:pPr>
        <w:spacing w:before="240" w:after="240"/>
        <w:jc w:val="both"/>
      </w:pPr>
      <w:r>
        <w:rPr>
          <w:b/>
          <w:bCs/>
        </w:rPr>
        <w:t>2.3.1. ASER Grades 1-3:</w:t>
      </w:r>
    </w:p>
    <w:p>
      <w:pPr>
        <w:spacing w:before="240" w:after="240"/>
        <w:jc w:val="both"/>
      </w:pPr>
      <w:r>
        <w:t>Overall, 50.7% of all Taleemabad students met the criteria for all 3 subjects compared to 29.4% of control students at endline. This indicated a difference of 0.46 standard deviations compared to the control group (1.58 LAYS).</w:t>
      </w:r>
    </w:p>
    <w:p>
      <w:pPr>
        <w:spacing w:before="240" w:after="240"/>
        <w:jc w:val="both"/>
      </w:pPr>
      <w:r>
        <w:t>During baseline, the difference between treatment and control schools is statistically insignificant from zero for English and Mathematics. For Urdu, however, the difference was -13.6% between treatment and control schools. At the endline, the difference between treatment and control schools rises to 22.9% for English and 14.6% for Urdu (both significant at 5% level). For Mathematics, however, the difference is -2.9% (i.e. in favor of control schools, significant at 5% level). Expressed in standard deviations, Taleemabad students are 0.46 of a standard deviation above control schools for English and 0.29 standard deviations for Urdu, whereas the control schools are 0.07 of a standard deviation above Taleemabad schools at the endline.</w:t>
      </w:r>
    </w:p>
    <w:p>
      <w:pPr>
        <w:spacing w:before="240" w:after="240"/>
        <w:jc w:val="both"/>
      </w:pPr>
      <w:r>
        <w:rPr>
          <w:b/>
          <w:bCs/>
        </w:rPr>
        <w:t>2.3.2. ASER Grades 4-5:</w:t>
      </w:r>
    </w:p>
    <w:p>
      <w:pPr>
        <w:spacing w:before="240" w:after="240"/>
        <w:jc w:val="both"/>
      </w:pPr>
      <w:r>
        <w:t>Overall, 7.2% of all Taleemabad students met the criteria for all 3 subjects compared to 6.2% of control students at endline. For 2 subjects, this stood at 49.3% for Taleemabad and 46.8% for control. This indicated a difference of 0.05 standard deviations compared to the control group (0.4 LAYS).</w:t>
      </w:r>
    </w:p>
    <w:p>
      <w:pPr>
        <w:spacing w:before="240" w:after="240"/>
        <w:jc w:val="both"/>
      </w:pPr>
      <w:r>
        <w:t>During baseline, the difference between Taleemabad and control students is statistically insignificant from zero for English and Mathematics. For Urdu, however, the difference was -8.7% between Taleemabad and control, meaning that control schools were at a higher level than intervention schools. At the endline, the difference between Taleemabad and control schools rises to 3.6% for English, 1.5% for Mathematics and 2.2% for Urdu (all significant at 5% level). Expressed in standard deviations, Taleemabad students are 0.11 of a standard deviation above control schools for English, 0.03 for Mathematics and 0.05 standard deviations for Urdu.</w:t>
      </w:r>
    </w:p>
    <w:p>
      <w:pPr>
        <w:spacing w:before="240" w:after="240"/>
        <w:jc w:val="both"/>
      </w:pPr>
      <w:r>
        <w:rPr>
          <w:b/>
          <w:bCs/>
        </w:rPr>
        <w:t>2.3.3. MELQO:</w:t>
      </w:r>
    </w:p>
    <w:p>
      <w:pPr>
        <w:spacing w:before="240" w:after="240"/>
        <w:jc w:val="both"/>
      </w:pPr>
      <w:r>
        <w:t>For MELQO, the difference between average scores obtained by treatment and control schools for pre-numeracy, pre-literacy, and motor skills is calculated. A threshold such as one for ASER is not imposed due to a lack of available guidelines. At baseline, Taleemabad schools outperformed control schools by ~6 percent of the overall score in pre-numeracy but lagged behind control schools in pre-literacy and motor skills by 0.35% and 1.58% respectively. At the endline, the difference between Taleemabad and control schools reduced to ~4% in pre-numeracy whereas Taleemabad schools performed better than control schools in pre-literacy and motor skills by 1.6% and 3.4% respectively. These results are statistically significant at the 5% level. Expressed in standard deviations, the difference between Taleemabad and control schools is 0.16, 0.11, and 0.17 for pre-numeracy, pre-literacy, and motor skills respectively.</w:t>
      </w:r>
    </w:p>
    <w:p>
      <w:pPr>
        <w:spacing w:before="240" w:after="240"/>
        <w:jc w:val="both"/>
      </w:pPr>
      <w:r>
        <w:rPr>
          <w:b/>
          <w:bCs/>
        </w:rPr>
        <w:t>3. Analyses by CERP:</w:t>
      </w:r>
    </w:p>
    <w:p>
      <w:pPr>
        <w:spacing w:before="240" w:after="240"/>
        <w:jc w:val="both"/>
      </w:pPr>
      <w:r>
        <w:rPr>
          <w:b/>
          <w:bCs/>
        </w:rPr>
        <w:t>3.1. Data Management</w:t>
      </w:r>
    </w:p>
    <w:p>
      <w:pPr>
        <w:spacing w:before="240" w:after="240"/>
        <w:jc w:val="both"/>
      </w:pPr>
      <w:r>
        <w:t>Taleemabad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pPr>
        <w:numPr>
          <w:ilvl w:val="0"/>
          <w:numId w:val="2"/>
        </w:numPr>
        <w:spacing w:before="240" w:after="150"/>
        <w:ind w:left="720" w:hanging="388"/>
        <w:jc w:val="both"/>
      </w:pPr>
      <w:r>
        <w:t>The first crucial step involved a thorough revision of variable names to bring clarity and consistency across all six datasets. This meticulous effort significantly enhanced the usability of the data for subsequent analysis.</w:t>
      </w:r>
    </w:p>
    <w:p>
      <w:pPr>
        <w:numPr>
          <w:ilvl w:val="0"/>
          <w:numId w:val="2"/>
        </w:numPr>
        <w:spacing w:after="150"/>
        <w:ind w:left="720" w:hanging="532"/>
        <w:jc w:val="both"/>
      </w:pPr>
      <w:r>
        <w:t>Additionally, the school names needed a rigorous cleaning to standardize them across all six datasets. The correction files provided to Taleemabad mapped various spellings and discrepancies in the school names. Once consistent correct names were provided by Taleemabad, schools were assigned unique ids to help create a master school-level dataset for ASER grades 1 - 3, ASER grades 4 - 5, and MELQO that would consolidate information from each respective baseline and endline datasets.</w:t>
      </w:r>
    </w:p>
    <w:p>
      <w:pPr>
        <w:numPr>
          <w:ilvl w:val="0"/>
          <w:numId w:val="2"/>
        </w:numPr>
        <w:spacing w:after="150"/>
        <w:ind w:left="720" w:hanging="676"/>
        <w:jc w:val="both"/>
      </w:pPr>
      <w:r>
        <w:t>Furthermore, the raw student-level datasets included student marks for each question in the ASER instrument. To facilitate analysis, categorical variables were generated using the ASER ranking methodology for the respective grade levels. These variables categorized test scores into predefined groups, representing various levels of proficiency in English, Urdu, and Maths. Subsequently, dummy variables were created for each proficiency category, indicating whether a student belonged to a specific proficiency level. Since there are no similar thresholds for MELQO, the percentage scores obtained by students for pre-numeracy, pre-literacy and motor skills are calculated.</w:t>
      </w:r>
    </w:p>
    <w:p>
      <w:pPr>
        <w:numPr>
          <w:ilvl w:val="0"/>
          <w:numId w:val="2"/>
        </w:numPr>
        <w:spacing w:after="240"/>
        <w:ind w:left="720" w:hanging="532"/>
        <w:jc w:val="both"/>
      </w:pPr>
      <w:r>
        <w:t xml:space="preserve">Following the cleaning of endline and baseline data for ASER grades 1 - 3, ASER grades 4 - 5, and MELQO, the individual datasets were collapsed on schools to create school-level datasets. Consequently, dummy variables that were previously created for each proficiency category now indicate the proportion of students in each school belonging to specific proficiency levels. Similarly, pre-numeracy, pre-literacy, and motor skills indicators now represented average percentage scores at the school level. The baseline and endline school level datasets for ASER grades 1 - 3, ASER grades 4 - 5, and MELQO were merged on the basis of schools to create a school-level master dataset. </w:t>
      </w:r>
    </w:p>
    <w:p>
      <w:pPr>
        <w:jc w:val="both"/>
      </w:pPr>
      <w:r>
        <w:t xml:space="preserve">Since not all schools during the baseline assessment were included in the endline, and new schools were introduced as replacements at the 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pPr>
        <w:spacing w:before="0" w:after="0"/>
        <w:ind w:left="0" w:right="0"/>
        <w:jc w:val="center"/>
      </w:pPr>
      <w:r>
        <w:rPr>
          <w:strike w:val="0"/>
          <w:u w:val="none"/>
        </w:rPr>
        <w:drawing>
          <wp:inline>
            <wp:extent cx="3048000" cy="1940218"/>
            <wp:docPr id="10000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55209" name=""/>
                    <pic:cNvPicPr>
                      <a:picLocks noChangeAspect="1"/>
                    </pic:cNvPicPr>
                  </pic:nvPicPr>
                  <pic:blipFill>
                    <a:blip xmlns:r="http://schemas.openxmlformats.org/officeDocument/2006/relationships" r:embed="rId5"/>
                    <a:stretch>
                      <a:fillRect/>
                    </a:stretch>
                  </pic:blipFill>
                  <pic:spPr>
                    <a:xfrm>
                      <a:off x="0" y="0"/>
                      <a:ext cx="3048000" cy="1940218"/>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2: Categories of schools by Treatment status </w:t>
      </w:r>
    </w:p>
    <w:p>
      <w:pPr>
        <w:spacing w:before="240" w:after="240"/>
        <w:jc w:val="both"/>
      </w:pPr>
      <w:r>
        <w:t>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there are only six schools that were added to replace the schools dropped after baseline.</w:t>
      </w:r>
    </w:p>
    <w:p>
      <w:pPr>
        <w:spacing w:before="240" w:after="240"/>
        <w:jc w:val="both"/>
      </w:pPr>
      <w:r>
        <w:t>Based on the guidelines provided by Taleemabad, the number of replacement control schools were observed to be higher due to two main reasons. Firstly, when a treatment school dropped after baseline then it is likely that more than one nearby control school was introduced as a replacement for that treatment school. Secondly, ambiguous school names in the endline datasets which could not be corrected were consequently renamed as “unknown” and added to the control group.</w:t>
      </w:r>
    </w:p>
    <w:p>
      <w:pPr>
        <w:spacing w:before="240" w:after="240"/>
        <w:jc w:val="both"/>
      </w:pPr>
      <w:r>
        <w:t>Furthermore, three schools initially enrolled in the treatment group withdrew from the Taleemabad program after baseline but agreed to undergo the endline assessment. Hence, during analysis by the CERP team, their treatment status was preserved as “control” for both baseline and endline.</w:t>
      </w:r>
    </w:p>
    <w:p>
      <w:pPr>
        <w:spacing w:before="240" w:after="240"/>
        <w:jc w:val="both"/>
      </w:pPr>
      <w:r>
        <w:t>In the full sample, there are 97 unique schools, out of which 33 are treatment schools and 64 are control schools. The truncated sample, which consists of only Consistent schools (i.e. schools present at both baseline and endline), contains 21 treatment schools and 21 control schools.</w:t>
      </w:r>
    </w:p>
    <w:p>
      <w:pPr>
        <w:spacing w:before="240" w:after="240"/>
        <w:jc w:val="both"/>
      </w:pPr>
      <w:r>
        <w:rPr>
          <w:b/>
          <w:bCs/>
        </w:rPr>
        <w:t>3.2. Balance Test</w:t>
      </w:r>
    </w:p>
    <w:p>
      <w:pPr>
        <w:spacing w:before="0" w:after="0"/>
        <w:ind w:left="0" w:right="0"/>
        <w:jc w:val="center"/>
      </w:pPr>
      <w:r>
        <w:rPr>
          <w:strike w:val="0"/>
          <w:u w:val="none"/>
        </w:rPr>
        <w:drawing>
          <wp:inline>
            <wp:extent cx="5905500" cy="1800457"/>
            <wp:docPr id="10000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34051" name=""/>
                    <pic:cNvPicPr>
                      <a:picLocks noChangeAspect="1"/>
                    </pic:cNvPicPr>
                  </pic:nvPicPr>
                  <pic:blipFill>
                    <a:blip xmlns:r="http://schemas.openxmlformats.org/officeDocument/2006/relationships" r:embed="rId6"/>
                    <a:stretch>
                      <a:fillRect/>
                    </a:stretch>
                  </pic:blipFill>
                  <pic:spPr>
                    <a:xfrm>
                      <a:off x="0" y="0"/>
                      <a:ext cx="5905500" cy="1800457"/>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3.1: Balance Test for all schools using student demographics </w:t>
      </w:r>
    </w:p>
    <w:p>
      <w:pPr>
        <w:spacing w:before="0" w:after="0"/>
        <w:ind w:left="0" w:right="0"/>
        <w:jc w:val="center"/>
      </w:pPr>
      <w:r>
        <w:rPr>
          <w:strike w:val="0"/>
          <w:u w:val="none"/>
        </w:rPr>
        <w:drawing>
          <wp:inline>
            <wp:extent cx="5905500" cy="1840608"/>
            <wp:docPr id="10000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98217" name=""/>
                    <pic:cNvPicPr>
                      <a:picLocks noChangeAspect="1"/>
                    </pic:cNvPicPr>
                  </pic:nvPicPr>
                  <pic:blipFill>
                    <a:blip xmlns:r="http://schemas.openxmlformats.org/officeDocument/2006/relationships" r:embed="rId7"/>
                    <a:stretch>
                      <a:fillRect/>
                    </a:stretch>
                  </pic:blipFill>
                  <pic:spPr>
                    <a:xfrm>
                      <a:off x="0" y="0"/>
                      <a:ext cx="5905500" cy="1840608"/>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3.2: Balance Test for consistent schools using student demographics </w:t>
      </w:r>
    </w:p>
    <w:p>
      <w:pPr>
        <w:spacing w:before="0" w:after="0"/>
        <w:ind w:left="0" w:right="0"/>
        <w:jc w:val="center"/>
      </w:pPr>
      <w:r>
        <w:rPr>
          <w:strike w:val="0"/>
          <w:u w:val="none"/>
        </w:rPr>
        <w:drawing>
          <wp:inline>
            <wp:extent cx="5715000" cy="2372924"/>
            <wp:docPr id="10000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9399" name=""/>
                    <pic:cNvPicPr>
                      <a:picLocks noChangeAspect="1"/>
                    </pic:cNvPicPr>
                  </pic:nvPicPr>
                  <pic:blipFill>
                    <a:blip xmlns:r="http://schemas.openxmlformats.org/officeDocument/2006/relationships" r:embed="rId8"/>
                    <a:stretch>
                      <a:fillRect/>
                    </a:stretch>
                  </pic:blipFill>
                  <pic:spPr>
                    <a:xfrm>
                      <a:off x="0" y="0"/>
                      <a:ext cx="5715000" cy="2372924"/>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3.3: Balance Test at School Level using outcome variables </w:t>
      </w:r>
    </w:p>
    <w:p>
      <w:pPr>
        <w:spacing w:before="240" w:after="240"/>
        <w:jc w:val="both"/>
      </w:pPr>
      <w:r>
        <w:t>Table 3.1, Table 3.2 and Table 3.3 demonstrate a lack of balance between treatment and control groups at baseline. Notably, differences in the number of students, proportion of male students, and outcome variables are evident. This imbalance can be attributed to the non-random selection of control schools currently done based on proximity to treatment schools.</w:t>
      </w:r>
    </w:p>
    <w:p>
      <w:pPr>
        <w:spacing w:before="240" w:after="240"/>
        <w:jc w:val="both"/>
      </w:pPr>
      <w:r>
        <w:rPr>
          <w:b/>
          <w:bCs/>
        </w:rPr>
        <w:t>3.3. School Level Analysis</w:t>
      </w:r>
    </w:p>
    <w:p>
      <w:pPr>
        <w:spacing w:before="240" w:after="240"/>
        <w:jc w:val="both"/>
      </w:pPr>
      <w:r>
        <w:t xml:space="preserve">This section discusses the impact of the Taleemabad program on the student learning outcomes by comparing the mean differences in scores, in percentages, between the treatment and control </w:t>
      </w:r>
      <w:r>
        <w:rPr>
          <w:b/>
          <w:bCs/>
        </w:rPr>
        <w:t>schools</w:t>
      </w:r>
      <w:r>
        <w:t xml:space="preserve"> at baseline and endline, and testing whether these differences are statistically significant. The following results pertain to the full sample of 97 schools. The figures plot results by Taleemabad and CERP for comparison.</w:t>
      </w:r>
    </w:p>
    <w:p>
      <w:pPr>
        <w:spacing w:before="240" w:after="240"/>
        <w:jc w:val="both"/>
      </w:pPr>
      <w:r>
        <w:rPr>
          <w:b/>
          <w:bCs/>
        </w:rPr>
        <w:t>3.3.1. ASER Grades 1 - 3</w:t>
      </w:r>
    </w:p>
    <w:p>
      <w:pPr>
        <w:spacing w:before="0" w:after="0"/>
        <w:ind w:left="0" w:right="0"/>
        <w:jc w:val="center"/>
      </w:pPr>
      <w:r>
        <w:rPr>
          <w:strike w:val="0"/>
          <w:u w:val="none"/>
        </w:rPr>
        <w:drawing>
          <wp:inline>
            <wp:extent cx="5715000" cy="3389338"/>
            <wp:docPr id="100006"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71906" name=""/>
                    <pic:cNvPicPr>
                      <a:picLocks noChangeAspect="1"/>
                    </pic:cNvPicPr>
                  </pic:nvPicPr>
                  <pic:blipFill>
                    <a:blip xmlns:r="http://schemas.openxmlformats.org/officeDocument/2006/relationships" r:embed="rId9"/>
                    <a:stretch>
                      <a:fillRect/>
                    </a:stretch>
                  </pic:blipFill>
                  <pic:spPr>
                    <a:xfrm>
                      <a:off x="0" y="0"/>
                      <a:ext cx="5715000" cy="3389338"/>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1: % Difference in Grade Threshold Clearing Between Treatment and Control Schools at Baseline and Endline using ASER Grades 1 - 3 instrument </w:t>
      </w:r>
    </w:p>
    <w:p>
      <w:pPr>
        <w:spacing w:before="240" w:after="240"/>
        <w:jc w:val="both"/>
      </w:pPr>
      <w:r>
        <w:t>At endline, 2.54% of treatment schools met the criteria for all 3 subjects compared to 1.06% of control schools. This represents a difference of .45 standard deviations compared to the control group, which is equivalent to 3.46 LAYS.</w:t>
      </w:r>
    </w:p>
    <w:p>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 standard deviations above control schools for English at endline.</w:t>
      </w:r>
    </w:p>
    <w:p>
      <w:pPr>
        <w:spacing w:before="240" w:after="240"/>
        <w:jc w:val="both"/>
      </w:pPr>
      <w:r>
        <w:t>At baseline, the percentage difference between treatment and control schools for Maths is -.98% which is statistically insignificant from zero. At endline, the percentage difference between treatment and control schools for Maths is -3.17% which is statistically insignificant from zero. Expressed in standard deviations, treatment schools are .16 standard deviations below control schools for Maths at endline.</w:t>
      </w:r>
    </w:p>
    <w:p>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8.26% which is statistically insignificant from zero. Expressed in standard deviations, treatment schools are .37 standard deviations above control schools for Urdu at endline.</w:t>
      </w:r>
    </w:p>
    <w:p>
      <w:pPr>
        <w:spacing w:before="240" w:after="240"/>
        <w:jc w:val="both"/>
      </w:pPr>
      <w:r>
        <w:t>To summarise, for ASER Grades 1 - 3, the treatment schools performed better than control schools at endline in English and Urdu except for Maths in which the control schools performed better at endline.</w:t>
      </w:r>
    </w:p>
    <w:p>
      <w:pPr>
        <w:spacing w:before="240" w:after="240"/>
        <w:jc w:val="both"/>
      </w:pPr>
      <w:r>
        <w:rPr>
          <w:b/>
          <w:bCs/>
        </w:rPr>
        <w:t>3.3.2. ASER Grades 4 - 5</w:t>
      </w:r>
    </w:p>
    <w:p>
      <w:pPr>
        <w:spacing w:before="0" w:after="0"/>
        <w:ind w:left="0" w:right="0"/>
        <w:jc w:val="center"/>
      </w:pPr>
      <w:r>
        <w:rPr>
          <w:strike w:val="0"/>
          <w:u w:val="none"/>
        </w:rPr>
        <w:drawing>
          <wp:inline>
            <wp:extent cx="5715000" cy="3120957"/>
            <wp:docPr id="100007"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24905" name=""/>
                    <pic:cNvPicPr>
                      <a:picLocks noChangeAspect="1"/>
                    </pic:cNvPicPr>
                  </pic:nvPicPr>
                  <pic:blipFill>
                    <a:blip xmlns:r="http://schemas.openxmlformats.org/officeDocument/2006/relationships" r:embed="rId10"/>
                    <a:stretch>
                      <a:fillRect/>
                    </a:stretch>
                  </pic:blipFill>
                  <pic:spPr>
                    <a:xfrm>
                      <a:off x="0" y="0"/>
                      <a:ext cx="5715000" cy="3120957"/>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2: % Difference in Grade Threshold Clearing Between Treatment and Control Schools at Baseline and Endline using ASER Grades 4 - 5 instrument </w:t>
      </w:r>
    </w:p>
    <w:p>
      <w:pPr>
        <w:spacing w:before="240" w:after="240"/>
        <w:jc w:val="both"/>
      </w:pPr>
      <w:r>
        <w:t>At endline, 6.77% of treatment schools met the criteria for all 3 subjects compared to 4.41% of control schools. This represents a difference of .23 standard deviations compared to the control group, which is equivalent to 1.77 LAYS.</w:t>
      </w:r>
    </w:p>
    <w:p>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.16 standard deviations above control schools for English at endline.</w:t>
      </w:r>
    </w:p>
    <w:p>
      <w:pPr>
        <w:spacing w:before="240" w:after="240"/>
        <w:jc w:val="both"/>
      </w:pPr>
      <w:r>
        <w:t>At baseline, the percentage difference between treatment and control schools for Maths is 27.09% which is statistically significant at the 5% level. At endline, the percentage difference between treatment and control schools for Maths is 4.77% which is statistically insignificant from zero. Expressed in standard deviations, treatment schools are .18 standard deviations above control schools for Maths at endline.</w:t>
      </w:r>
    </w:p>
    <w:p>
      <w:pPr>
        <w:spacing w:before="240" w:after="240"/>
        <w:jc w:val="both"/>
      </w:pPr>
      <w:r>
        <w:t>At baseline, the percentage difference between treatment and control schools for Urdu is 10.76% which is statistically insignificant from zero. At endline, the percentage difference between treatment and control schools for Urdu is 13.48% which is statistically insignificant from zero. Expressed in standard deviations, treatment schools are .38 standard deviations above control schools for Urdu at endline.</w:t>
      </w:r>
    </w:p>
    <w:p>
      <w:pPr>
        <w:spacing w:before="240" w:after="240"/>
        <w:jc w:val="both"/>
      </w:pPr>
      <w:r>
        <w:t>To summarise, for ASER Grades 4 - 5, the treatment schools performed better than control schools at endline in English, Maths and Urdu.</w:t>
      </w:r>
    </w:p>
    <w:p>
      <w:pPr>
        <w:spacing w:before="240" w:after="240"/>
        <w:jc w:val="both"/>
      </w:pPr>
      <w:r>
        <w:rPr>
          <w:b/>
          <w:bCs/>
        </w:rPr>
        <w:t>3.3.3. MELQO</w:t>
      </w:r>
    </w:p>
    <w:p>
      <w:pPr>
        <w:spacing w:before="0" w:after="0"/>
        <w:ind w:left="0" w:right="0"/>
        <w:jc w:val="center"/>
      </w:pPr>
      <w:r>
        <w:rPr>
          <w:strike w:val="0"/>
          <w:u w:val="none"/>
        </w:rPr>
        <w:drawing>
          <wp:inline>
            <wp:extent cx="5715000" cy="2728084"/>
            <wp:docPr id="100008"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74233" name=""/>
                    <pic:cNvPicPr>
                      <a:picLocks noChangeAspect="1"/>
                    </pic:cNvPicPr>
                  </pic:nvPicPr>
                  <pic:blipFill>
                    <a:blip xmlns:r="http://schemas.openxmlformats.org/officeDocument/2006/relationships" r:embed="rId11"/>
                    <a:stretch>
                      <a:fillRect/>
                    </a:stretch>
                  </pic:blipFill>
                  <pic:spPr>
                    <a:xfrm>
                      <a:off x="0" y="0"/>
                      <a:ext cx="5715000" cy="2728084"/>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3: % Difference in Scores between Treatment and Control Schools at Baseline and Endline using MELQO </w:t>
      </w:r>
    </w:p>
    <w:p>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.04 standard deviations below control schools for pre-literacy at endline.</w:t>
      </w:r>
    </w:p>
    <w:p>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 standard deviations above control schools for pre-numeracy at endline.</w:t>
      </w:r>
    </w:p>
    <w:p>
      <w:pPr>
        <w:spacing w:before="240" w:after="240"/>
        <w:jc w:val="both"/>
      </w:pPr>
      <w:r>
        <w:t>At baseline, the percentage difference between treatment and control schools for motor skills is 1.05% which is statistically insignificant from zero. At endline, the percentage difference between treatment and control schools for motor skills is 3.95% which is statistically insignificant from zero. Expressed in standard deviations, treatment schools are .29 standard deviations above control schools for motor skills at endline.</w:t>
      </w:r>
    </w:p>
    <w:p>
      <w:pPr>
        <w:spacing w:before="240" w:after="240"/>
        <w:jc w:val="both"/>
      </w:pPr>
      <w:r>
        <w:t>To summarise, for MELQO, the treatment schools performed better than control schools at endline for Pre-Numeracy and Motor Skills except for Pre-Literacy in which the control schools performed better.</w:t>
      </w:r>
    </w:p>
    <w:p>
      <w:pPr>
        <w:spacing w:before="240" w:after="240"/>
        <w:jc w:val="both"/>
      </w:pPr>
      <w:r>
        <w:rPr>
          <w:b/>
          <w:bCs/>
        </w:rPr>
        <w:t>3.4. School Level Analysis using Truncated Sample</w:t>
      </w:r>
    </w:p>
    <w:p>
      <w:pPr>
        <w:spacing w:before="240" w:after="240"/>
        <w:jc w:val="both"/>
      </w:pPr>
      <w:r>
        <w:t>The following results pertain to the truncated sample of 42 consistent schools, with 21 schools part of the treatment group and an equivalent number part of the control group.</w:t>
      </w:r>
    </w:p>
    <w:p>
      <w:pPr>
        <w:spacing w:before="240" w:after="240"/>
        <w:jc w:val="both"/>
      </w:pPr>
      <w:r>
        <w:rPr>
          <w:b/>
          <w:bCs/>
        </w:rPr>
        <w:t>3.4.1. ASER Grades 1 - 3</w:t>
      </w:r>
    </w:p>
    <w:p>
      <w:pPr>
        <w:spacing w:before="0" w:after="0"/>
        <w:ind w:left="0" w:right="0"/>
        <w:jc w:val="center"/>
      </w:pPr>
      <w:r>
        <w:rPr>
          <w:strike w:val="0"/>
          <w:u w:val="none"/>
        </w:rPr>
        <w:drawing>
          <wp:inline>
            <wp:extent cx="5715000" cy="3438896"/>
            <wp:docPr id="100009"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5536" name=""/>
                    <pic:cNvPicPr>
                      <a:picLocks noChangeAspect="1"/>
                    </pic:cNvPicPr>
                  </pic:nvPicPr>
                  <pic:blipFill>
                    <a:blip xmlns:r="http://schemas.openxmlformats.org/officeDocument/2006/relationships" r:embed="rId12"/>
                    <a:stretch>
                      <a:fillRect/>
                    </a:stretch>
                  </pic:blipFill>
                  <pic:spPr>
                    <a:xfrm>
                      <a:off x="0" y="0"/>
                      <a:ext cx="5715000" cy="3438896"/>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4: % Difference in Grade Threshold Clearing Between Treatment and Control Schools at Baseline and Endline using ASER Grades 1 - 3 instrument </w:t>
      </w:r>
    </w:p>
    <w:p>
      <w:pPr>
        <w:spacing w:before="240" w:after="240"/>
        <w:jc w:val="both"/>
      </w:pPr>
      <w:r>
        <w:t>At endline, 3.02% of treatment schools met the criteria for all 3 subjects compared to 1.15% of control schools. This represents a difference of .58 standard deviations compared to the control group.</w:t>
      </w:r>
    </w:p>
    <w:p>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 standard deviations above control schools for English at endline.</w:t>
      </w:r>
    </w:p>
    <w:p>
      <w:pPr>
        <w:spacing w:before="240" w:after="240"/>
        <w:jc w:val="both"/>
      </w:pPr>
      <w:r>
        <w:t>At baseline, the percentage difference between treatment and control schools for Maths is -.06% which is statistically insignificant from zero. At endline, the percentage difference between treatment and control schools for Maths is 3.99% which is statistically insignificant from zero. Expressed in standard deviations, treatment schools are .28 standard deviations above control schools for Maths at endline.</w:t>
      </w:r>
    </w:p>
    <w:p>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 standard deviations above control schools for Urdu at endline.</w:t>
      </w:r>
    </w:p>
    <w:p>
      <w:pPr>
        <w:spacing w:before="240" w:after="240"/>
        <w:jc w:val="both"/>
      </w:pPr>
      <w:r>
        <w:t>To summarise, for ASER Grades 1 - 3, the treatment schools performed better than control schools at endline in English, Maths and Urdu.</w:t>
      </w:r>
    </w:p>
    <w:p>
      <w:pPr>
        <w:spacing w:before="240" w:after="240"/>
        <w:jc w:val="both"/>
      </w:pPr>
      <w:r>
        <w:rPr>
          <w:b/>
          <w:bCs/>
        </w:rPr>
        <w:t>3.4.2. ASER Grades 4 - 5</w:t>
      </w:r>
    </w:p>
    <w:p>
      <w:pPr>
        <w:spacing w:before="0" w:after="0"/>
        <w:ind w:left="0" w:right="0"/>
        <w:jc w:val="center"/>
      </w:pPr>
      <w:r>
        <w:rPr>
          <w:strike w:val="0"/>
          <w:u w:val="none"/>
        </w:rPr>
        <w:drawing>
          <wp:inline>
            <wp:extent cx="5715000" cy="3083719"/>
            <wp:docPr id="100010"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93427" name=""/>
                    <pic:cNvPicPr>
                      <a:picLocks noChangeAspect="1"/>
                    </pic:cNvPicPr>
                  </pic:nvPicPr>
                  <pic:blipFill>
                    <a:blip xmlns:r="http://schemas.openxmlformats.org/officeDocument/2006/relationships" r:embed="rId13"/>
                    <a:stretch>
                      <a:fillRect/>
                    </a:stretch>
                  </pic:blipFill>
                  <pic:spPr>
                    <a:xfrm>
                      <a:off x="0" y="0"/>
                      <a:ext cx="5715000" cy="3083719"/>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5: % Difference in Grade Threshold Clearing Between Treatment and Control Schools at Baseline and Endline using ASER Grades 4 - 5 instrument </w:t>
      </w:r>
    </w:p>
    <w:p>
      <w:pPr>
        <w:spacing w:before="240" w:after="240"/>
        <w:jc w:val="both"/>
      </w:pPr>
      <w:r>
        <w:t>At endline, 7.66% of treatment schools met the criteria for all 3 subjects compared to 1.67% of control schools. This represents a difference of 1.61 standard deviations compared to the control group.</w:t>
      </w:r>
    </w:p>
    <w:p>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.91 standard deviations above control schools for English at endline.</w:t>
      </w:r>
    </w:p>
    <w:p>
      <w:pPr>
        <w:spacing w:before="240" w:after="240"/>
        <w:jc w:val="both"/>
      </w:pPr>
      <w:r>
        <w:t>At baseline, the percentage difference between treatment and control schools for Maths is 25.19% which is statistically significant at the 5% level. At endline, the percentage difference between treatment and control schools for Maths is 7.5% which is statistically insignificant from zero. Expressed in standard deviations, treatment schools are .27 standard deviations above control schools for Maths at endline.</w:t>
      </w:r>
    </w:p>
    <w:p>
      <w:pPr>
        <w:spacing w:before="240" w:after="240"/>
        <w:jc w:val="both"/>
      </w:pPr>
      <w:r>
        <w:t>At baseline, the percentage difference between treatment and control schools for Urdu is 6.55% which is statistically insignificant from zero. At endline, the percentage difference between treatment and control schools for Urdu is 19.85% which is statistically insignificant from zero. Expressed in standard deviations, treatment schools are .64 standard deviations above control schools for Urdu at endline.</w:t>
      </w:r>
    </w:p>
    <w:p>
      <w:pPr>
        <w:spacing w:before="240" w:after="240"/>
        <w:jc w:val="both"/>
      </w:pPr>
      <w:r>
        <w:t>To summarise, for ASER Grades 4 - 5, the treatment schools performed better than control schools at endline in English, Maths and Urdu.</w:t>
      </w:r>
    </w:p>
    <w:p>
      <w:pPr>
        <w:spacing w:before="240" w:after="240"/>
        <w:jc w:val="both"/>
      </w:pPr>
      <w:r>
        <w:rPr>
          <w:b/>
          <w:bCs/>
        </w:rPr>
        <w:t>3.4.3. MELQO</w:t>
      </w:r>
    </w:p>
    <w:p>
      <w:pPr>
        <w:spacing w:before="0" w:after="0"/>
        <w:ind w:left="0" w:right="0"/>
        <w:jc w:val="center"/>
      </w:pPr>
      <w:r>
        <w:rPr>
          <w:strike w:val="0"/>
          <w:u w:val="none"/>
        </w:rPr>
        <w:drawing>
          <wp:inline>
            <wp:extent cx="5715000" cy="3433959"/>
            <wp:docPr id="100011"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13781" name=""/>
                    <pic:cNvPicPr>
                      <a:picLocks noChangeAspect="1"/>
                    </pic:cNvPicPr>
                  </pic:nvPicPr>
                  <pic:blipFill>
                    <a:blip xmlns:r="http://schemas.openxmlformats.org/officeDocument/2006/relationships" r:embed="rId14"/>
                    <a:stretch>
                      <a:fillRect/>
                    </a:stretch>
                  </pic:blipFill>
                  <pic:spPr>
                    <a:xfrm>
                      <a:off x="0" y="0"/>
                      <a:ext cx="5715000" cy="3433959"/>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6: % Difference in Scores between Treatment and Control Schools at Baseline and Endline using MELQO </w:t>
      </w:r>
    </w:p>
    <w:p>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 standard deviations above control schools for pre-literacy at endline.</w:t>
      </w:r>
    </w:p>
    <w:p>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pPr>
        <w:spacing w:before="240" w:after="240"/>
        <w:jc w:val="both"/>
      </w:pPr>
      <w:r>
        <w:t>To summarise, for MELQO, the treatment schools performed better than control schools at endline for Pre-Literacy, Pre-Numeracy and Motor Skills.</w:t>
      </w:r>
    </w:p>
    <w:p>
      <w:pPr>
        <w:spacing w:before="240" w:after="240"/>
        <w:jc w:val="both"/>
      </w:pPr>
      <w:r>
        <w:rPr>
          <w:b/>
          <w:bCs/>
        </w:rPr>
        <w:t>4. Limitations</w:t>
      </w:r>
    </w:p>
    <w:p>
      <w:pPr>
        <w:numPr>
          <w:ilvl w:val="0"/>
          <w:numId w:val="3"/>
        </w:numPr>
        <w:tabs>
          <w:tab w:val="left" w:pos="388"/>
        </w:tabs>
        <w:spacing w:before="240"/>
        <w:ind w:left="0" w:firstLine="0"/>
        <w:jc w:val="both"/>
      </w:pPr>
      <w:r>
        <w:t xml:space="preserve">Inability to Track Test Scores for the Same Student at Baseline and Endline: </w:t>
      </w:r>
    </w:p>
    <w:p>
      <w:pPr>
        <w:spacing w:before="240" w:after="240"/>
        <w:ind w:left="0"/>
        <w:jc w:val="both"/>
      </w:pPr>
      <w:r>
        <w:t xml:space="preserve">One of the significant limitations of the evaluation design is the inability to consistently track test scores for the same student at both baseline and endline assessments. This constraint hinders our capacity to conduct comprehensive child-level analyses, which could provide valuable insights into individual progress over the course of the intervention. </w:t>
      </w:r>
    </w:p>
    <w:p>
      <w:pPr>
        <w:spacing w:before="240" w:after="240"/>
        <w:ind w:left="0"/>
        <w:jc w:val="both"/>
      </w:pPr>
      <w:r>
        <w:t>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actually performing. Variability in student performance is obscured, and the aggregated school-level analysis may provide a skewed representation of Taleemabad program's impact on educational outcomes.</w:t>
      </w:r>
    </w:p>
    <w:p>
      <w:pPr>
        <w:numPr>
          <w:ilvl w:val="0"/>
          <w:numId w:val="3"/>
        </w:numPr>
        <w:tabs>
          <w:tab w:val="left" w:pos="532"/>
        </w:tabs>
        <w:ind w:left="0" w:firstLine="0"/>
        <w:jc w:val="both"/>
      </w:pPr>
      <w:r>
        <w:t xml:space="preserve">Lack of Sufficient Data on External Factors: </w:t>
      </w:r>
    </w:p>
    <w:p>
      <w:pPr>
        <w:spacing w:before="240" w:after="240"/>
        <w:ind w:left="0"/>
        <w:jc w:val="both"/>
      </w:pPr>
      <w:r>
        <w:t>The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pPr>
        <w:spacing w:before="240" w:after="240"/>
        <w:ind w:left="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pPr>
        <w:spacing w:before="240" w:after="240"/>
        <w:ind w:left="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pPr>
        <w:numPr>
          <w:ilvl w:val="0"/>
          <w:numId w:val="3"/>
        </w:numPr>
        <w:tabs>
          <w:tab w:val="left" w:pos="676"/>
        </w:tabs>
        <w:ind w:left="0" w:firstLine="0"/>
        <w:jc w:val="both"/>
      </w:pPr>
      <w:r>
        <w:t xml:space="preserve">Inherent Difficulty in Establishing Causation: </w:t>
      </w:r>
    </w:p>
    <w:p>
      <w:pPr>
        <w:spacing w:before="240" w:after="240"/>
        <w:ind w:left="0"/>
        <w:jc w:val="both"/>
      </w:pPr>
      <w:r>
        <w:t>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Taleemabad program but also to unaccounted variations in teaching methods or additional resources allocated to specific schools.</w:t>
      </w:r>
    </w:p>
    <w:p>
      <w:pPr>
        <w:numPr>
          <w:ilvl w:val="0"/>
          <w:numId w:val="3"/>
        </w:numPr>
        <w:tabs>
          <w:tab w:val="left" w:pos="532"/>
        </w:tabs>
        <w:ind w:left="0" w:firstLine="0"/>
        <w:jc w:val="both"/>
      </w:pPr>
      <w:r>
        <w:t xml:space="preserve">Potential for Selection Bias in Selection of Control Schools: </w:t>
      </w:r>
    </w:p>
    <w:p>
      <w:pPr>
        <w:spacing w:before="240" w:after="240"/>
        <w:ind w:left="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community characteristics and educational resources may exist impacting the baseline comparability of the two groups. Variations in characteristics between treatment and control groups may confound our ability to attribute observed changes solely to the Taleemabad program. </w:t>
      </w:r>
    </w:p>
    <w:p>
      <w:pPr>
        <w:spacing w:before="240" w:after="240"/>
        <w:jc w:val="both"/>
      </w:pPr>
      <w:r>
        <w:t>One potential way to counter the lack of data on external factors would be to explore the availability of relevant external data sources, such as census data or educational databases, that may provide insights into village level and household level characteristics. Implementing a more extensive data collection to gather information on socio-economic status, family support, and prior educational experiences of students could be another potential, however, costly, solution.</w:t>
      </w:r>
    </w:p>
    <w:p>
      <w:pPr>
        <w:spacing w:before="240" w:after="240"/>
        <w:jc w:val="both"/>
      </w:pPr>
      <w:r>
        <w:rPr>
          <w:b/>
          <w:bCs/>
        </w:rPr>
        <w:t>5. Conclusion</w:t>
      </w:r>
    </w:p>
    <w:p>
      <w:pPr>
        <w:spacing w:before="240" w:after="240"/>
        <w:jc w:val="both"/>
      </w:pPr>
      <w:r>
        <w:t>There is lack of balance between treatment and control groups at baseline in terms of the number of students, proportion of male students, and outcome variables evaluated. This imbalance can be attributed to the non-random selection of control schools that is carried out based on proximity to treatment schools in this evaluation design.</w:t>
      </w:r>
    </w:p>
    <w:p>
      <w:pPr>
        <w:spacing w:before="240" w:after="240"/>
        <w:jc w:val="both"/>
      </w:pPr>
      <w:r>
        <w:t>By evaluating using the full sample of 97 schools, at endline, we observe better results in grades 1 - 3 and grades 4 - 5 of the magnitude 0.45 standard deviations and 0.23 standard deviations respectively compared to the control group. This corresponds to approximately 3.5 years of Learning Adjusted Years of Schooling for grades 1 - 3 and 1.8 years of Learning Adjusted Years of Schooling for grades 4 - 5. Moreover, evaluating using the full sample, at endline, we observe better results in pre-primary for pre-numeracy and motor skills for treatment schools compared to control schools to the order 0.20 standard deviations and 0.29 standard deviations. In contrast, treatment schools are 0.04 standard deviations below control schools for pre-literacy at endline.</w:t>
      </w:r>
    </w:p>
    <w:p>
      <w:pPr>
        <w:spacing w:before="240" w:after="240"/>
        <w:jc w:val="both"/>
      </w:pPr>
      <w:r>
        <w:t>Furthermore, by evaluating using the truncated sample of 42 schools, at endline, we observe better results in grades 1 - 3 and grades 4 - 5 of the magnitude 0.58 standard deviations and 1.61 standard deviations respectively compared to the control group. Moreover, evaluating using the truncated sample, at endline, we observe better results in pre-primary for pre-literacy, pre-numeracy and motor skills for treatment schools compared to control schools to the order 0.38 standard deviations, 0.17 standard deviations and 0.26 standard deviations. Notably, out of the 21 consistent treatment schools, SRM School, DOA 12 and My School most often appeared in the top 20% best performing schools.</w:t>
      </w:r>
    </w:p>
    <w:p>
      <w:pPr>
        <w:keepNext w:val="0"/>
        <w:jc w:val="both"/>
        <w:sectPr>
          <w:type w:val="nextPage"/>
          <w:pgMar w:header="708" w:footer="708"/>
          <w:cols w:space="708"/>
        </w:sectPr>
      </w:pPr>
      <w:r>
        <w:t xml:space="preserve">The design of the evaluation study could be further strengthened by gathering data on relevant external factors (e.g., family support, socio-economic status, school-level resources) that would allow future analyses to test baseline comparability between treatment and control groups. Moreover, implementing unique student identifiers and consistent data recording procedures would not only minimize tracking errors but enable a deeper understanding of individual learning trajectories. </w:t>
      </w:r>
    </w:p>
    <w:p>
      <w:pPr>
        <w:spacing w:before="240" w:after="240"/>
        <w:jc w:val="both"/>
      </w:pPr>
      <w:r>
        <w:rPr>
          <w:b/>
          <w:bCs/>
        </w:rPr>
        <w:t>Appendix A: Student Level Analysis</w:t>
      </w:r>
    </w:p>
    <w:p>
      <w:pPr>
        <w:spacing w:before="240" w:after="240"/>
        <w:jc w:val="both"/>
      </w:pPr>
      <w:r>
        <w:t xml:space="preserve">This section highlights the impact of the Taleemabad program on the student learning outcomes by comparing the mean differences in scores, in percentages, between the treatment and control </w:t>
      </w:r>
      <w:r>
        <w:rPr>
          <w:b/>
          <w:bCs/>
        </w:rPr>
        <w:t>students</w:t>
      </w:r>
      <w:r>
        <w:t xml:space="preserve"> at baseline and endline, and testing whether these differences are statistically significant. The following results pertain to the full sample of students who were assessed at baseline and endline. The figures plot results by Taleemabad and CERP’s student level analysis for comparison.</w:t>
      </w:r>
    </w:p>
    <w:p>
      <w:pPr>
        <w:spacing w:before="240" w:after="240"/>
        <w:jc w:val="both"/>
      </w:pPr>
      <w:r>
        <w:rPr>
          <w:b/>
          <w:bCs/>
        </w:rPr>
        <w:t>ASER Grades 1 - 3</w:t>
      </w:r>
    </w:p>
    <w:p>
      <w:pPr>
        <w:spacing w:before="0" w:after="0"/>
        <w:ind w:left="0" w:right="0"/>
        <w:jc w:val="center"/>
      </w:pPr>
      <w:r>
        <w:rPr>
          <w:strike w:val="0"/>
          <w:u w:val="none"/>
        </w:rPr>
        <w:drawing>
          <wp:inline>
            <wp:extent cx="5715000" cy="3004844"/>
            <wp:docPr id="10001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33652" name=""/>
                    <pic:cNvPicPr>
                      <a:picLocks noChangeAspect="1"/>
                    </pic:cNvPicPr>
                  </pic:nvPicPr>
                  <pic:blipFill>
                    <a:blip xmlns:r="http://schemas.openxmlformats.org/officeDocument/2006/relationships" r:embed="rId15"/>
                    <a:stretch>
                      <a:fillRect/>
                    </a:stretch>
                  </pic:blipFill>
                  <pic:spPr>
                    <a:xfrm>
                      <a:off x="0" y="0"/>
                      <a:ext cx="5715000" cy="3004844"/>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7: % Difference in Grade Threshold Clearing Between Treatment and Control Students at Baseline and Endline using ASER Grades 1 - 3 instrument </w:t>
      </w:r>
    </w:p>
    <w:p>
      <w:pPr>
        <w:spacing w:before="240" w:after="240"/>
        <w:jc w:val="both"/>
      </w:pPr>
      <w:r>
        <w:t>At endline, 2.56% of treatment students met the criteria for all 3 subjects compared to .94% of control students. This represents a difference of .17 standard deviations compared to the control students, which is equivalent to 1.31 LAYS.</w:t>
      </w:r>
    </w:p>
    <w:p>
      <w:pPr>
        <w:spacing w:before="240" w:after="240"/>
        <w:jc w:val="both"/>
      </w:pPr>
      <w:r>
        <w:t>At baseline, the percentage difference between treatment and control students for English is 24.81% which is statistically significant at the 5% level. At endline, the percentage difference between treatment and control students for English is .16% which is statistically significant at 5%. Expressed in standard deviations, treatment students are .55 standard deviations above control students for English at endline.</w:t>
      </w:r>
    </w:p>
    <w:p>
      <w:pPr>
        <w:spacing w:before="240" w:after="240"/>
        <w:jc w:val="both"/>
      </w:pPr>
      <w:r>
        <w:t>At baseline, the percentage difference between treatment and control students for Maths is -3.01% which is statistically insignificant from zero. At endline, the percentage difference between treatment and control students for Maths is .02%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14.99% which is statistically significant at the 5% level. At endline, the percentage difference between treatment and control students for Urdu is 8.26% which is statistically significant at the 5% level. Expressed in standard deviations, treatment students are .25 standard deviations above control students for Urdu at endline.</w:t>
      </w:r>
    </w:p>
    <w:p>
      <w:pPr>
        <w:spacing w:before="240" w:after="240"/>
        <w:jc w:val="both"/>
      </w:pPr>
      <w:r>
        <w:t>To summarise, for ASER Grades 1 - 3, the treatment schools performed better than control schools at endline in English, Maths and Urdu.</w:t>
      </w:r>
    </w:p>
    <w:p>
      <w:pPr>
        <w:spacing w:before="240" w:after="240"/>
        <w:jc w:val="both"/>
      </w:pPr>
      <w:r>
        <w:rPr>
          <w:b/>
          <w:bCs/>
        </w:rPr>
        <w:t>ASER Grades 4 - 5</w:t>
      </w:r>
    </w:p>
    <w:p>
      <w:pPr>
        <w:spacing w:before="0" w:after="0"/>
        <w:ind w:left="0" w:right="0"/>
        <w:jc w:val="center"/>
      </w:pPr>
      <w:r>
        <w:rPr>
          <w:strike w:val="0"/>
          <w:u w:val="none"/>
        </w:rPr>
        <w:drawing>
          <wp:inline>
            <wp:extent cx="5715000" cy="2936675"/>
            <wp:docPr id="10001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46528" name=""/>
                    <pic:cNvPicPr>
                      <a:picLocks noChangeAspect="1"/>
                    </pic:cNvPicPr>
                  </pic:nvPicPr>
                  <pic:blipFill>
                    <a:blip xmlns:r="http://schemas.openxmlformats.org/officeDocument/2006/relationships" r:embed="rId16"/>
                    <a:stretch>
                      <a:fillRect/>
                    </a:stretch>
                  </pic:blipFill>
                  <pic:spPr>
                    <a:xfrm>
                      <a:off x="0" y="0"/>
                      <a:ext cx="5715000" cy="2936675"/>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8: % Difference in Grade Threshold Clearing Between Treatment and Control Students at Baseline and Endline using ASER Grades 4 - 5 instrument </w:t>
      </w:r>
    </w:p>
    <w:p>
      <w:pPr>
        <w:spacing w:before="240" w:after="240"/>
        <w:jc w:val="both"/>
      </w:pPr>
      <w:r>
        <w:t>At endline, 7.32% of treatment students met the criteria for all 3 subjects compared to 6.04% of control students. This represents a difference of .05 standard deviations compared to the control students, which is equivalent to .38 LAYS.</w:t>
      </w:r>
    </w:p>
    <w:p>
      <w:pPr>
        <w:spacing w:before="240" w:after="240"/>
        <w:jc w:val="both"/>
      </w:pPr>
      <w:r>
        <w:t>At baseline, the percentage difference between treatment and control students for English is 2.57% which is statistically insignificant from zero. At endline, the percentage difference between treatment and control students for English is 2.96% which is statistically insignificant from zero. Expressed in standard deviations, treatment students are .09 standard deviations above control students for English at endline.</w:t>
      </w:r>
    </w:p>
    <w:p>
      <w:pPr>
        <w:spacing w:before="240" w:after="240"/>
        <w:jc w:val="both"/>
      </w:pPr>
      <w:r>
        <w:t>At baseline, the percentage difference between treatment and control students for Maths is 20.39% which is statistically significant at the 5% level. At endline, the percentage difference between treatment and control students for Maths is 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14.24% which is statistically significant at the 5% level. At endline, the percentage difference between treatment and control students for Urdu is 12.74% which is statistically significant at the 5% level. Expressed in standard deviations, treatment students are .27 standard deviations above control students for Urdu at endline.</w:t>
      </w:r>
    </w:p>
    <w:p>
      <w:pPr>
        <w:spacing w:before="240" w:after="240"/>
        <w:jc w:val="both"/>
      </w:pPr>
      <w:r>
        <w:t>To summarise, for ASER Grades 4 - 5, the treatment schools performed better than control schools at endline in English, Maths and Urdu.</w:t>
      </w:r>
    </w:p>
    <w:p>
      <w:pPr>
        <w:spacing w:before="240" w:after="240"/>
        <w:jc w:val="both"/>
      </w:pPr>
      <w:r>
        <w:rPr>
          <w:b/>
          <w:bCs/>
        </w:rPr>
        <w:t>MELQO</w:t>
      </w:r>
    </w:p>
    <w:p>
      <w:pPr>
        <w:spacing w:before="0" w:after="0"/>
        <w:ind w:left="0" w:right="0"/>
        <w:jc w:val="center"/>
      </w:pPr>
      <w:r>
        <w:rPr>
          <w:strike w:val="0"/>
          <w:u w:val="none"/>
        </w:rPr>
        <w:drawing>
          <wp:inline>
            <wp:extent cx="5715000" cy="2804989"/>
            <wp:docPr id="10001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55882" name=""/>
                    <pic:cNvPicPr>
                      <a:picLocks noChangeAspect="1"/>
                    </pic:cNvPicPr>
                  </pic:nvPicPr>
                  <pic:blipFill>
                    <a:blip xmlns:r="http://schemas.openxmlformats.org/officeDocument/2006/relationships" r:embed="rId17"/>
                    <a:stretch>
                      <a:fillRect/>
                    </a:stretch>
                  </pic:blipFill>
                  <pic:spPr>
                    <a:xfrm>
                      <a:off x="0" y="0"/>
                      <a:ext cx="5715000" cy="2804989"/>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Figure 9: % Difference in Scores between Treatment and Control Students at Baseline and Endline using MELQO </w:t>
      </w:r>
    </w:p>
    <w:p>
      <w:pPr>
        <w:spacing w:before="240" w:after="240"/>
        <w:jc w:val="both"/>
      </w:pPr>
      <w:r>
        <w:t>At baseline, the percentage difference between treatment and control students for pre-literacy is 3.13% which is statistically significant at the 5% level. At endline, the percentage difference between treatment and control students for pre-literacy is 3.25% which is statistically significant at the 5% level. Expressed in standard deviations, treatment students are .15 standard deviations above control students for pre-literacy at endline.</w:t>
      </w:r>
    </w:p>
    <w:p>
      <w:pPr>
        <w:spacing w:before="240" w:after="240"/>
        <w:jc w:val="both"/>
      </w:pPr>
      <w:r>
        <w:t>At baseline, the percentage difference between treatment and control students for pre-numeracy is 3.06% which is statistically significant at the 5% level. At endline, the percentage difference between treatment and control students for pre-numeracy is 3.79% which is statistically significant at the 5% level. Expressed in standard deviations, treatment students are .14 standard deviations above control students for pre-numeracy at endline.</w:t>
      </w:r>
    </w:p>
    <w:p>
      <w:pPr>
        <w:spacing w:before="240" w:after="240"/>
        <w:jc w:val="both"/>
      </w:pPr>
      <w:r>
        <w:t>At baseline, the percentage difference between treatment and control students for motor skills is -4.51% which is statistically significant at the 5% level. At endline, the percentage difference between treatment and control students for motor skills is 8.27% which is statistically significant at the 5% level. Expressed in standard deviations, treatment students are .3 standard deviations above control students for motor skills at endline.</w:t>
      </w:r>
    </w:p>
    <w:p>
      <w:pPr>
        <w:spacing w:before="240" w:after="240"/>
        <w:jc w:val="both"/>
      </w:pPr>
      <w:r>
        <w:t>To summarise, for MELQO, the treatment schools performed better than control schools at endline for Pre-Literacy, Pre-Numeracy and Motor Skills.</w:t>
      </w:r>
    </w:p>
    <w:p>
      <w:pPr>
        <w:spacing w:before="240" w:after="240"/>
        <w:jc w:val="both"/>
      </w:pPr>
      <w:r>
        <w:rPr>
          <w:b/>
          <w:bCs/>
        </w:rPr>
        <w:t>Appendix B: Top Performing Schools</w:t>
      </w:r>
    </w:p>
    <w:p>
      <w:pPr>
        <w:spacing w:before="240" w:after="240"/>
        <w:jc w:val="both"/>
      </w:pPr>
      <w:r>
        <w:t>Table 4 identifies the top 20% best performing consistent schools in the treatment group for each subject of the ASER and MELQO instruments. For each subject of ASER and MELQO instruments independently, the difference in mean scores at endline compared to baseline was calculated for each school and the top 20% of schools which had the highest difference in means were picked. Subsequently, the number of times each school appeared in the top 20% best performing school was counted. Notably, out of the 21 consistent treatment schools, SRM School, DOA 12 and My School most often appeared in the top 20% best performing schools.</w:t>
      </w:r>
    </w:p>
    <w:p>
      <w:pPr>
        <w:spacing w:before="0" w:after="0"/>
        <w:ind w:left="0" w:right="0"/>
        <w:jc w:val="center"/>
      </w:pPr>
      <w:r>
        <w:rPr>
          <w:strike w:val="0"/>
          <w:u w:val="none"/>
        </w:rPr>
        <w:drawing>
          <wp:inline>
            <wp:extent cx="6000750" cy="3400956"/>
            <wp:docPr id="100015"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20252" name=""/>
                    <pic:cNvPicPr>
                      <a:picLocks noChangeAspect="1"/>
                    </pic:cNvPicPr>
                  </pic:nvPicPr>
                  <pic:blipFill>
                    <a:blip xmlns:r="http://schemas.openxmlformats.org/officeDocument/2006/relationships" r:embed="rId18"/>
                    <a:stretch>
                      <a:fillRect/>
                    </a:stretch>
                  </pic:blipFill>
                  <pic:spPr>
                    <a:xfrm>
                      <a:off x="0" y="0"/>
                      <a:ext cx="6000750" cy="3400956"/>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4: Top 20% best performing consistent schools for each outcome variable </w:t>
      </w:r>
    </w:p>
    <w:p>
      <w:pPr>
        <w:spacing w:before="240" w:after="240"/>
        <w:jc w:val="both"/>
      </w:pPr>
      <w:r>
        <w:t>Furthermore, no consistent treatment school had a positive treatment effect across all subjects of the ASER and MELQO instruments. Additionally, no consistent treatment school had a positive treatment effect across all subjects of the ASER instruments specifically. However, 3 consistent treatment schools had a positive treatment in all subjects of ASER Grades 1 - 3 instrument, 5 consistent treatment schools had a positive treatment in all subjects of ASER Grades 4 - 5 instrument, and 3 consistent treatment schools had a positive treatment in all subjects of MELQO instrument. Hence, 14.3%, 23.8% and 14.3% of consistent treatment schools improved on the ASER Grades 1 - 3, ASER Grades 4 - 5 and MELQO instruments respectively. Table 5 highlights the names of these specific consistent treatment schools which had a positive treatment effect across all subjects of the specific instruments.</w:t>
      </w:r>
    </w:p>
    <w:p>
      <w:pPr>
        <w:spacing w:before="0" w:after="0"/>
        <w:ind w:left="0" w:right="0"/>
        <w:jc w:val="center"/>
      </w:pPr>
      <w:r>
        <w:rPr>
          <w:strike w:val="0"/>
          <w:u w:val="none"/>
        </w:rPr>
        <w:drawing>
          <wp:inline>
            <wp:extent cx="6000750" cy="1225505"/>
            <wp:docPr id="100016"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9195" name=""/>
                    <pic:cNvPicPr>
                      <a:picLocks noChangeAspect="1"/>
                    </pic:cNvPicPr>
                  </pic:nvPicPr>
                  <pic:blipFill>
                    <a:blip xmlns:r="http://schemas.openxmlformats.org/officeDocument/2006/relationships" r:embed="rId19"/>
                    <a:stretch>
                      <a:fillRect/>
                    </a:stretch>
                  </pic:blipFill>
                  <pic:spPr>
                    <a:xfrm>
                      <a:off x="0" y="0"/>
                      <a:ext cx="6000750" cy="1225505"/>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5: Consistent Treatment Schools which improved from baseline to endline </w:t>
      </w:r>
    </w:p>
    <w:p>
      <w:pPr>
        <w:spacing w:before="240" w:after="240"/>
        <w:jc w:val="both"/>
      </w:pPr>
      <w:r>
        <w:t>Comparatively, no consistent control school had a positive change in mean scores from baseline to endline across all subjects of the ASER and MELQO instruments combined. However, 3 consistent control school had a positive change in mean scores across all subjects of the ASER instruments specifically which means 14.3% of the consistent control schools improved on the ASER instruments. Moreover, 6 consistent control schools had a positive change in mean scores in all subjects of ASER Grades 1 - 3 instrument, 7 consistent control schools had a positive change in mean scores in all subjects of ASER Grades 4 - 5 instrument, and 5 consistent control schools had a positive change in mean scores in all subjects of MELQO instrument. Hence, 28.6%, 33.3% and 23.8% of consistent control schools improved on the ASER Grades 1 - 3, ASER Grades 4 - 5 and MELQO instruments respectively. Table 6 highlights the names of these specific consistent control schools.</w:t>
      </w:r>
    </w:p>
    <w:p>
      <w:pPr>
        <w:spacing w:before="0" w:after="0"/>
        <w:ind w:left="0" w:right="0"/>
        <w:jc w:val="center"/>
      </w:pPr>
      <w:r>
        <w:rPr>
          <w:strike w:val="0"/>
          <w:u w:val="none"/>
        </w:rPr>
        <w:drawing>
          <wp:inline>
            <wp:extent cx="6000750" cy="1843668"/>
            <wp:docPr id="100017"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041" name=""/>
                    <pic:cNvPicPr>
                      <a:picLocks noChangeAspect="1"/>
                    </pic:cNvPicPr>
                  </pic:nvPicPr>
                  <pic:blipFill>
                    <a:blip xmlns:r="http://schemas.openxmlformats.org/officeDocument/2006/relationships" r:embed="rId20"/>
                    <a:stretch>
                      <a:fillRect/>
                    </a:stretch>
                  </pic:blipFill>
                  <pic:spPr>
                    <a:xfrm>
                      <a:off x="0" y="0"/>
                      <a:ext cx="6000750" cy="1843668"/>
                    </a:xfrm>
                    <a:prstGeom prst="rect">
                      <a:avLst/>
                    </a:prstGeom>
                  </pic:spPr>
                </pic:pic>
              </a:graphicData>
            </a:graphic>
          </wp:inline>
        </w:drawing>
      </w:r>
    </w:p>
    <w:p>
      <w:pPr>
        <w:spacing w:before="120" w:after="300"/>
        <w:ind w:left="0" w:right="0"/>
        <w:jc w:val="center"/>
        <w:rPr>
          <w:i/>
          <w:iCs/>
          <w:sz w:val="20"/>
          <w:szCs w:val="20"/>
        </w:rPr>
      </w:pPr>
      <w:r>
        <w:rPr>
          <w:i/>
          <w:iCs/>
          <w:sz w:val="20"/>
          <w:szCs w:val="20"/>
        </w:rPr>
        <w:t xml:space="preserve">Table 6: Consistent Control Schools which improved from baseline to endline </w:t>
      </w:r>
    </w:p>
    <w:sectPr>
      <w:type w:val="nextPage"/>
      <w:pgMar w:header="708" w:footer="708"/>
      <w:cols w:space="708"/>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doNotExpandShiftReturn/>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paragraph" w:customStyle="1" w:styleId="list-item">
    <w:name w:val="list-item"/>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numbering" Target="numbering.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